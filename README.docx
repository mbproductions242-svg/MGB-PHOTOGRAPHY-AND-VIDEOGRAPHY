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pStyle w:val="Heading1"/>
        <w:keepNext w:val="0"/>
        <w:keepLines w:val="0"/>
        <w:spacing w:before="0" w:after="322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Client Photo Gallery</w:t>
      </w:r>
    </w:p>
    <w:p>
      <w:pPr>
        <w:spacing w:before="240" w:after="240"/>
      </w:pPr>
    </w:p>
    <w:p>
      <w:pPr>
        <w:spacing w:before="240" w:after="240"/>
      </w:pPr>
      <w:r>
        <w:t>A private photo gallery web app for a photography business. You (the studio) get an admin</w:t>
      </w:r>
    </w:p>
    <w:p>
      <w:pPr>
        <w:spacing w:before="240" w:after="240"/>
      </w:pPr>
      <w:r>
        <w:t>dashboard to create clients, build password-protected galleries, and upload photos. Your</w:t>
      </w:r>
    </w:p>
    <w:p>
      <w:pPr>
        <w:spacing w:before="240" w:after="240"/>
      </w:pPr>
      <w:r>
        <w:t>clients get a private, mobile-friendly proofing gallery where they can view their photos,</w:t>
      </w:r>
    </w:p>
    <w:p>
      <w:pPr>
        <w:spacing w:before="240" w:after="240"/>
      </w:pPr>
      <w:r>
        <w:t>favorite/select their picks, leave notes on individual photos, approve their final</w:t>
      </w:r>
    </w:p>
    <w:p>
      <w:pPr>
        <w:spacing w:before="240" w:after="240"/>
      </w:pPr>
      <w:r>
        <w:t>selections, and download images.</w:t>
      </w:r>
    </w:p>
    <w:p>
      <w:pPr>
        <w:spacing w:before="240" w:after="240"/>
      </w:pPr>
    </w:p>
    <w:p>
      <w:pPr>
        <w:spacing w:before="240" w:after="240"/>
      </w:pPr>
      <w:r>
        <w:t>It's a single responsive website — it works on phones, tablets, and desktops, so there's no</w:t>
      </w:r>
    </w:p>
    <w:p>
      <w:pPr>
        <w:spacing w:before="240" w:after="240"/>
      </w:pPr>
      <w:r>
        <w:t>separate "mobile app" to install or maintain.</w:t>
      </w:r>
    </w:p>
    <w:p>
      <w:pPr>
        <w:spacing w:before="240" w:after="240"/>
      </w:pP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Features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Studio admin</w:t>
      </w:r>
    </w:p>
    <w:p>
      <w:pPr>
        <w:numPr>
          <w:ilvl w:val="0"/>
          <w:numId w:val="1"/>
        </w:numPr>
        <w:spacing w:before="240"/>
        <w:ind w:left="720" w:hanging="329"/>
        <w:jc w:val="left"/>
      </w:pPr>
      <w:r>
        <w:t>Login-protected dashboard</w:t>
      </w:r>
    </w:p>
    <w:p>
      <w:pPr>
        <w:numPr>
          <w:ilvl w:val="0"/>
          <w:numId w:val="1"/>
        </w:numPr>
        <w:ind w:left="720" w:hanging="329"/>
        <w:jc w:val="left"/>
      </w:pPr>
      <w:r>
        <w:t>Add clients, create a gallery per shoot</w:t>
      </w:r>
    </w:p>
    <w:p>
      <w:pPr>
        <w:numPr>
          <w:ilvl w:val="0"/>
          <w:numId w:val="1"/>
        </w:numPr>
        <w:spacing w:after="240"/>
        <w:ind w:left="720" w:hanging="329"/>
        <w:jc w:val="left"/>
      </w:pPr>
      <w:r>
        <w:t>Drag-and-drop photo upload (auto-generates thumbnails + watermarked previews)</w:t>
      </w:r>
    </w:p>
    <w:p>
      <w:pPr>
        <w:spacing w:before="240" w:after="240"/>
      </w:pPr>
      <w:r>
        <w:t>Per-gallery settings: password, expiration date, watermark on/off, downloads on/off,</w:t>
      </w:r>
    </w:p>
    <w:p>
      <w:pPr>
        <w:numPr>
          <w:ilvl w:val="0"/>
          <w:numId w:val="2"/>
        </w:numPr>
        <w:spacing w:before="240"/>
        <w:ind w:left="720" w:hanging="329"/>
        <w:jc w:val="left"/>
      </w:pPr>
      <w:r>
        <w:t>selection limit, draft/published status</w:t>
      </w:r>
    </w:p>
    <w:p>
      <w:pPr>
        <w:numPr>
          <w:ilvl w:val="0"/>
          <w:numId w:val="2"/>
        </w:numPr>
        <w:ind w:left="720" w:hanging="329"/>
        <w:jc w:val="left"/>
      </w:pPr>
      <w:r>
        <w:t>See client favorites and comments</w:t>
      </w:r>
    </w:p>
    <w:p>
      <w:pPr>
        <w:numPr>
          <w:ilvl w:val="0"/>
          <w:numId w:val="2"/>
        </w:numPr>
        <w:ind w:left="720" w:hanging="329"/>
        <w:jc w:val="left"/>
      </w:pPr>
      <w:r>
        <w:t>Download all client-selected photos as a zip</w:t>
      </w:r>
    </w:p>
    <w:p>
      <w:pPr>
        <w:numPr>
          <w:ilvl w:val="0"/>
          <w:numId w:val="2"/>
        </w:numPr>
        <w:spacing w:after="240"/>
        <w:ind w:left="720" w:hanging="329"/>
        <w:jc w:val="left"/>
      </w:pPr>
      <w:r>
        <w:t>Delete photos or whole galleries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Client gallery</w:t>
      </w:r>
    </w:p>
    <w:p>
      <w:pPr>
        <w:numPr>
          <w:ilvl w:val="0"/>
          <w:numId w:val="3"/>
        </w:numPr>
        <w:spacing w:before="240"/>
        <w:ind w:left="720" w:hanging="329"/>
        <w:jc w:val="left"/>
      </w:pPr>
      <w:r>
        <w:t>Private link, optional password</w:t>
      </w:r>
    </w:p>
    <w:p>
      <w:pPr>
        <w:numPr>
          <w:ilvl w:val="0"/>
          <w:numId w:val="3"/>
        </w:numPr>
        <w:ind w:left="720" w:hanging="329"/>
        <w:jc w:val="left"/>
      </w:pPr>
      <w:r>
        <w:t>Responsive photo grid + full-screen lightbox viewer</w:t>
      </w:r>
    </w:p>
    <w:p>
      <w:pPr>
        <w:numPr>
          <w:ilvl w:val="0"/>
          <w:numId w:val="3"/>
        </w:numPr>
        <w:ind w:left="720" w:hanging="329"/>
        <w:jc w:val="left"/>
      </w:pPr>
      <w:r>
        <w:t>Favorite/select photos (with an optional cap, e.g. "pick your best 20")</w:t>
      </w:r>
    </w:p>
    <w:p>
      <w:pPr>
        <w:numPr>
          <w:ilvl w:val="0"/>
          <w:numId w:val="3"/>
        </w:numPr>
        <w:ind w:left="720" w:hanging="329"/>
        <w:jc w:val="left"/>
      </w:pPr>
      <w:r>
        <w:t>Leave a note/comment on any photo</w:t>
      </w:r>
    </w:p>
    <w:p>
      <w:pPr>
        <w:numPr>
          <w:ilvl w:val="0"/>
          <w:numId w:val="3"/>
        </w:numPr>
        <w:spacing w:after="240"/>
        <w:ind w:left="720" w:hanging="329"/>
        <w:jc w:val="left"/>
      </w:pPr>
      <w:r>
        <w:t>Approve final selections with one tap</w:t>
      </w:r>
    </w:p>
    <w:p>
      <w:pPr>
        <w:spacing w:before="240" w:after="240"/>
      </w:pPr>
      <w:r>
        <w:t>Download individual photos, just their favorites, or the whole gallery (if you've</w:t>
      </w:r>
    </w:p>
    <w:p>
      <w:pPr>
        <w:numPr>
          <w:ilvl w:val="0"/>
          <w:numId w:val="4"/>
        </w:numPr>
        <w:spacing w:before="240"/>
        <w:ind w:left="720" w:hanging="329"/>
        <w:jc w:val="left"/>
      </w:pPr>
      <w:r>
        <w:t>enabled downloads)</w:t>
      </w:r>
    </w:p>
    <w:p>
      <w:pPr>
        <w:numPr>
          <w:ilvl w:val="0"/>
          <w:numId w:val="4"/>
        </w:numPr>
        <w:spacing w:after="240"/>
        <w:ind w:left="720" w:hanging="329"/>
        <w:jc w:val="left"/>
      </w:pPr>
      <w:r>
        <w:t>Automatically shows "expired" or "not found" pages when appropriate</w:t>
      </w:r>
    </w:p>
    <w:p>
      <w:pPr>
        <w:spacing w:before="240" w:after="240"/>
      </w:pP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Requirements</w:t>
      </w:r>
    </w:p>
    <w:p>
      <w:pPr>
        <w:numPr>
          <w:ilvl w:val="0"/>
          <w:numId w:val="5"/>
        </w:numPr>
        <w:spacing w:before="240"/>
        <w:ind w:left="720" w:hanging="329"/>
        <w:jc w:val="left"/>
      </w:pPr>
      <w:r>
        <w:t>Node.js 18 or newer</w:t>
      </w:r>
    </w:p>
    <w:p>
      <w:pPr>
        <w:numPr>
          <w:ilvl w:val="0"/>
          <w:numId w:val="5"/>
        </w:numPr>
        <w:spacing w:after="240"/>
        <w:ind w:left="720" w:hanging="329"/>
        <w:jc w:val="left"/>
      </w:pPr>
      <w:r>
        <w:t>No external database needed — it uses a local SQLite file (created automatically)</w:t>
      </w:r>
    </w:p>
    <w:p>
      <w:pPr>
        <w:spacing w:before="240" w:after="240"/>
      </w:pP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Setup</w:t>
      </w:r>
    </w:p>
    <w:p>
      <w:pPr>
        <w:spacing w:before="240" w:after="240"/>
      </w:pPr>
      <w:r>
        <w:t>cd photo-gallery-app</w:t>
      </w:r>
    </w:p>
    <w:p>
      <w:pPr>
        <w:spacing w:before="240" w:after="240"/>
      </w:pPr>
      <w:r>
        <w:t>npm install</w:t>
      </w:r>
    </w:p>
    <w:p>
      <w:pPr>
        <w:spacing w:before="240" w:after="240"/>
      </w:pP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Running locally</w:t>
      </w:r>
    </w:p>
    <w:p>
      <w:pPr>
        <w:spacing w:before="240" w:after="240"/>
      </w:pPr>
      <w:r>
        <w:t>npm start</w:t>
      </w:r>
    </w:p>
    <w:p>
      <w:pPr>
        <w:spacing w:before="240" w:after="240"/>
      </w:pPr>
    </w:p>
    <w:p>
      <w:pPr>
        <w:spacing w:before="240" w:after="240"/>
      </w:pPr>
      <w:r>
        <w:t xml:space="preserve">The app runs at </w:t>
      </w:r>
      <w:hyperlink r:id="rId4" w:history="1">
        <w:r>
          <w:rPr>
            <w:b/>
            <w:bCs/>
            <w:color w:val="0000EE"/>
            <w:u w:val="single" w:color="0000EE"/>
          </w:rPr>
          <w:t>http://localhost:3000</w:t>
        </w:r>
      </w:hyperlink>
      <w:r>
        <w:t>.</w:t>
      </w:r>
    </w:p>
    <w:p>
      <w:pPr>
        <w:spacing w:before="240" w:after="240"/>
      </w:pPr>
    </w:p>
    <w:p>
      <w:pPr>
        <w:spacing w:before="240" w:after="240"/>
      </w:pPr>
      <w:r>
        <w:t>On first run, a default admin account is created automatically and printed to the</w:t>
      </w:r>
    </w:p>
    <w:p>
      <w:pPr>
        <w:spacing w:before="240" w:after="240"/>
      </w:pPr>
      <w:r>
        <w:t>console, e.g.:</w:t>
      </w:r>
    </w:p>
    <w:p>
      <w:pPr>
        <w:spacing w:before="240" w:after="240"/>
      </w:pPr>
      <w:r>
        <w:t>Email: admin@example.com</w:t>
      </w:r>
    </w:p>
    <w:p>
      <w:pPr>
        <w:spacing w:before="240" w:after="240"/>
      </w:pPr>
      <w:r>
        <w:t>Password: changeme123</w:t>
      </w:r>
    </w:p>
    <w:p>
      <w:pPr>
        <w:spacing w:before="240" w:after="240"/>
      </w:pPr>
    </w:p>
    <w:p>
      <w:pPr>
        <w:spacing w:before="240" w:after="240"/>
      </w:pPr>
      <w:r>
        <w:t>Log in at /admin/login and you're ready to add your first client and gallery.</w:t>
      </w:r>
    </w:p>
    <w:p>
      <w:pPr>
        <w:spacing w:before="240" w:after="240"/>
      </w:pPr>
      <w:r>
        <w:t>Setting your own admin login</w:t>
      </w:r>
    </w:p>
    <w:p>
      <w:pPr>
        <w:spacing w:before="240" w:after="240"/>
      </w:pPr>
      <w:r>
        <w:t>Instead of using the auto-generated default, set these environment variables before the</w:t>
      </w:r>
    </w:p>
    <w:p>
      <w:pPr>
        <w:spacing w:before="240" w:after="240"/>
      </w:pPr>
      <w:r>
        <w:t>very first run:</w:t>
      </w:r>
    </w:p>
    <w:p>
      <w:pPr>
        <w:spacing w:before="240" w:after="240"/>
      </w:pPr>
      <w:r>
        <w:t>ADMIN_EMAIL="you@yourstudio.com" ADMIN_PASSWORD="a-strong-password" npm start</w:t>
      </w:r>
    </w:p>
    <w:p>
      <w:pPr>
        <w:spacing w:before="240" w:after="240"/>
      </w:pPr>
    </w:p>
    <w:p>
      <w:pPr>
        <w:spacing w:before="240" w:after="240"/>
      </w:pPr>
      <w:r>
        <w:t>(This only matters the first time — once the admin account exists in the database,</w:t>
      </w:r>
    </w:p>
    <w:p>
      <w:pPr>
        <w:spacing w:before="240" w:after="240"/>
      </w:pPr>
      <w:r>
        <w:t>changing these variables won't do anything. There's no in-app "change password" screen</w:t>
      </w:r>
    </w:p>
    <w:p>
      <w:pPr>
        <w:spacing w:before="240" w:after="240"/>
      </w:pPr>
      <w:r>
        <w:t>yet, so to change credentials later, stop the server, delete data/gallery.db, and</w:t>
      </w:r>
    </w:p>
    <w:p>
      <w:pPr>
        <w:spacing w:before="240" w:after="240"/>
      </w:pPr>
      <w:r>
        <w:t>restart with new env vars — note this also wipes all clients/galleries, so back up first</w:t>
      </w:r>
    </w:p>
    <w:p>
      <w:pPr>
        <w:spacing w:before="240" w:after="240"/>
      </w:pPr>
      <w:r>
        <w:t>if you have real data.)</w:t>
      </w:r>
    </w:p>
    <w:p>
      <w:pPr>
        <w:spacing w:before="240" w:after="240"/>
      </w:pPr>
      <w:r>
        <w:t xml:space="preserve">Other environment variablesVariableDefaultPurposePORT3000Port the server listens onSESSION_SECRET(insecure default)Secret used to sign session cookies — </w:t>
      </w:r>
      <w:r>
        <w:rPr>
          <w:b/>
          <w:bCs/>
        </w:rPr>
        <w:t>set a real random value in production</w:t>
      </w:r>
      <w:r>
        <w:t>ADMIN_EMAIL / ADMIN_PASSWORDsee aboveOnly used to seed the first admin account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How galleries work</w:t>
      </w:r>
    </w:p>
    <w:p>
      <w:pPr>
        <w:numPr>
          <w:ilvl w:val="0"/>
          <w:numId w:val="6"/>
        </w:numPr>
        <w:spacing w:before="240"/>
        <w:ind w:left="720" w:hanging="329"/>
        <w:jc w:val="left"/>
      </w:pPr>
      <w:r>
        <w:t>Log in to /admin.</w:t>
      </w:r>
    </w:p>
    <w:p>
      <w:pPr>
        <w:numPr>
          <w:ilvl w:val="0"/>
          <w:numId w:val="6"/>
        </w:numPr>
        <w:spacing w:after="240"/>
        <w:ind w:left="720" w:hanging="329"/>
        <w:jc w:val="left"/>
      </w:pPr>
      <w:r>
        <w:t>Add a client (name + optional email).</w:t>
      </w:r>
    </w:p>
    <w:p>
      <w:pPr>
        <w:spacing w:before="240" w:after="240"/>
      </w:pPr>
      <w:r>
        <w:t>Create a gallery for that client — give it a title, optional shoot date, optional</w:t>
      </w:r>
    </w:p>
    <w:p>
      <w:pPr>
        <w:spacing w:before="240" w:after="240"/>
      </w:pPr>
      <w:r>
        <w:t>expiration date, optional password, and choose your watermark/download/selection-limit</w:t>
      </w:r>
    </w:p>
    <w:p>
      <w:pPr>
        <w:numPr>
          <w:ilvl w:val="0"/>
          <w:numId w:val="7"/>
        </w:numPr>
        <w:spacing w:before="240"/>
        <w:ind w:left="720" w:hanging="329"/>
        <w:jc w:val="left"/>
      </w:pPr>
      <w:r>
        <w:t>settings.</w:t>
      </w:r>
    </w:p>
    <w:p>
      <w:pPr>
        <w:numPr>
          <w:ilvl w:val="0"/>
          <w:numId w:val="7"/>
        </w:numPr>
        <w:ind w:left="720" w:hanging="329"/>
        <w:jc w:val="left"/>
      </w:pPr>
      <w:r>
        <w:t xml:space="preserve">The gallery starts as a </w:t>
      </w:r>
      <w:r>
        <w:rPr>
          <w:b/>
          <w:bCs/>
        </w:rPr>
        <w:t>draft</w:t>
      </w:r>
      <w:r>
        <w:t xml:space="preserve"> — clients can't see it yet. Upload your photos.</w:t>
      </w:r>
    </w:p>
    <w:p>
      <w:pPr>
        <w:numPr>
          <w:ilvl w:val="0"/>
          <w:numId w:val="7"/>
        </w:numPr>
        <w:spacing w:after="240"/>
        <w:ind w:left="720" w:hanging="329"/>
        <w:jc w:val="left"/>
      </w:pPr>
      <w:r>
        <w:t xml:space="preserve">When ready, open the gallery's settings and change status to </w:t>
      </w:r>
      <w:r>
        <w:rPr>
          <w:b/>
          <w:bCs/>
        </w:rPr>
        <w:t>Published</w:t>
      </w:r>
      <w:r>
        <w:t>.</w:t>
      </w:r>
    </w:p>
    <w:p>
      <w:pPr>
        <w:spacing w:before="240" w:after="240"/>
      </w:pPr>
      <w:r>
        <w:t>Copy the gallery link from the gallery page and send it (plus the password, if you set</w:t>
      </w:r>
    </w:p>
    <w:p>
      <w:pPr>
        <w:numPr>
          <w:ilvl w:val="0"/>
          <w:numId w:val="8"/>
        </w:numPr>
        <w:spacing w:before="240" w:after="240"/>
        <w:ind w:left="720" w:hanging="329"/>
        <w:jc w:val="left"/>
      </w:pPr>
      <w:r>
        <w:t>one) to your client.</w:t>
      </w:r>
    </w:p>
    <w:p>
      <w:pPr>
        <w:spacing w:before="240" w:after="240"/>
      </w:pPr>
      <w:r>
        <w:t>Your client opens the link, enters the password if needed, and can browse, favorite,</w:t>
      </w:r>
    </w:p>
    <w:p>
      <w:pPr>
        <w:numPr>
          <w:ilvl w:val="0"/>
          <w:numId w:val="9"/>
        </w:numPr>
        <w:spacing w:before="240" w:after="240"/>
        <w:ind w:left="720" w:hanging="329"/>
        <w:jc w:val="left"/>
      </w:pPr>
      <w:r>
        <w:t>comment, and approve their photos.</w:t>
      </w:r>
    </w:p>
    <w:p>
      <w:pPr>
        <w:spacing w:before="240" w:after="240"/>
      </w:pPr>
      <w:r>
        <w:t xml:space="preserve">Once they've picked favorites, use </w:t>
      </w:r>
      <w:r>
        <w:rPr>
          <w:b/>
          <w:bCs/>
        </w:rPr>
        <w:t>Download Selects</w:t>
      </w:r>
      <w:r>
        <w:t xml:space="preserve"> on the gallery page to grab a</w:t>
      </w:r>
    </w:p>
    <w:p>
      <w:pPr>
        <w:numPr>
          <w:ilvl w:val="0"/>
          <w:numId w:val="10"/>
        </w:numPr>
        <w:spacing w:before="240" w:after="240"/>
        <w:ind w:left="720" w:hanging="329"/>
        <w:jc w:val="left"/>
      </w:pPr>
      <w:r>
        <w:t>zip of just their chosen photos for editing/delivery.</w:t>
      </w:r>
    </w:p>
    <w:p>
      <w:pPr>
        <w:spacing w:before="240" w:after="240"/>
      </w:pPr>
      <w:r>
        <w:t>About watermarking</w:t>
      </w:r>
    </w:p>
    <w:p>
      <w:pPr>
        <w:spacing w:before="240" w:after="240"/>
      </w:pPr>
      <w:r>
        <w:t>When "Watermark preview images" is on, the gallery grid and lightbox view show a</w:t>
      </w:r>
    </w:p>
    <w:p>
      <w:pPr>
        <w:spacing w:before="240" w:after="240"/>
      </w:pPr>
      <w:r>
        <w:t>lower-resolution preview with a tiled watermark overlay — good for proofing without</w:t>
      </w:r>
    </w:p>
    <w:p>
      <w:pPr>
        <w:spacing w:before="240" w:after="240"/>
      </w:pPr>
      <w:r>
        <w:t>risking someone saving a usable copy. Turning on "Allow full-resolution downloads"</w:t>
      </w:r>
    </w:p>
    <w:p>
      <w:pPr>
        <w:spacing w:before="240" w:after="240"/>
      </w:pPr>
      <w:r>
        <w:t>separately gives clients clean, unwatermarked, full-resolution files when they use the</w:t>
      </w:r>
    </w:p>
    <w:p>
      <w:pPr>
        <w:spacing w:before="240" w:after="240"/>
      </w:pPr>
      <w:r>
        <w:t>Download buttons — typically something you'd enable once a deposit/payment has been made.</w:t>
      </w:r>
    </w:p>
    <w:p>
      <w:pPr>
        <w:spacing w:before="240" w:after="240"/>
      </w:pPr>
      <w:r>
        <w:t>These two settings are independent, so you're always in control of what's protected and</w:t>
      </w:r>
    </w:p>
    <w:p>
      <w:pPr>
        <w:spacing w:before="240" w:after="240"/>
      </w:pPr>
      <w:r>
        <w:t>what's downloadable.</w:t>
      </w:r>
    </w:p>
    <w:p>
      <w:pPr>
        <w:spacing w:before="240" w:after="240"/>
      </w:pP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Deploying to Render</w:t>
      </w:r>
    </w:p>
    <w:p>
      <w:pPr>
        <w:spacing w:before="240" w:after="240"/>
      </w:pPr>
    </w:p>
    <w:p>
      <w:pPr>
        <w:spacing w:before="240" w:after="240"/>
      </w:pPr>
      <w:r>
        <w:t>Running on localhost only works on your own machine. To share real gallery links with</w:t>
      </w:r>
    </w:p>
    <w:p>
      <w:pPr>
        <w:spacing w:before="240" w:after="240"/>
      </w:pPr>
      <w:r>
        <w:t>clients, deploy to Render so the app has a public URL.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Important — persistent disk:</w:t>
      </w:r>
      <w:r>
        <w:t xml:space="preserve"> photos live in an uploads/ folder and the database is</w:t>
      </w:r>
    </w:p>
    <w:p>
      <w:pPr>
        <w:spacing w:before="240" w:after="240"/>
      </w:pPr>
      <w:r>
        <w:t xml:space="preserve">a local SQLite file. Render's </w:t>
      </w:r>
      <w:r>
        <w:rPr>
          <w:b/>
          <w:bCs/>
        </w:rPr>
        <w:t>free</w:t>
      </w:r>
      <w:r>
        <w:t xml:space="preserve"> web service plan has no persistent disk, so</w:t>
      </w:r>
    </w:p>
    <w:p>
      <w:pPr>
        <w:spacing w:before="240" w:after="240"/>
      </w:pPr>
      <w:r>
        <w:t>uploaded photos and galleries would be wiped every time the service restarts or</w:t>
      </w:r>
    </w:p>
    <w:p>
      <w:pPr>
        <w:spacing w:before="240" w:after="240"/>
      </w:pPr>
      <w:r>
        <w:t xml:space="preserve">redeploys. You need a </w:t>
      </w:r>
      <w:r>
        <w:rPr>
          <w:b/>
          <w:bCs/>
        </w:rPr>
        <w:t>paid instance plan (Starter or higher, currently ~$7/mo)</w:t>
      </w:r>
      <w:r>
        <w:t xml:space="preserve"> with a</w:t>
      </w:r>
    </w:p>
    <w:p>
      <w:pPr>
        <w:spacing w:before="240" w:after="240"/>
      </w:pPr>
      <w:r>
        <w:t>disk attached — the render.yaml included in this project sets that up for you</w:t>
      </w:r>
    </w:p>
    <w:p>
      <w:pPr>
        <w:spacing w:before="240" w:after="240"/>
      </w:pPr>
      <w:r>
        <w:t>automatically. Skipping the disk is fine only for testing, never for real client photos.</w:t>
      </w:r>
    </w:p>
    <w:p>
      <w:pPr>
        <w:spacing w:before="240" w:after="240"/>
      </w:pPr>
      <w:r>
        <w:t>Option A — one-click Blueprint deploy (recommended)</w:t>
      </w:r>
    </w:p>
    <w:p>
      <w:pPr>
        <w:spacing w:before="240" w:after="240"/>
      </w:pPr>
      <w:r>
        <w:t>This project includes a render.yaml file that tells Render exactly how to set</w:t>
      </w:r>
    </w:p>
    <w:p>
      <w:pPr>
        <w:spacing w:before="240" w:after="240"/>
      </w:pPr>
      <w:r>
        <w:t>everything up — web service, persistent disk, and environment variables — in one step.</w:t>
      </w:r>
    </w:p>
    <w:p>
      <w:pPr>
        <w:numPr>
          <w:ilvl w:val="0"/>
          <w:numId w:val="11"/>
        </w:numPr>
        <w:spacing w:before="240" w:after="240"/>
        <w:ind w:left="720" w:hanging="329"/>
        <w:jc w:val="left"/>
      </w:pPr>
      <w:r>
        <w:t>Push this project to a GitHub (or GitLab) repository. If you're not sure how:</w:t>
      </w:r>
    </w:p>
    <w:p>
      <w:pPr>
        <w:pStyle w:val="ql-indent-1"/>
        <w:spacing w:before="240" w:after="240"/>
      </w:pPr>
      <w:r>
        <w:t>cd photo-gallery-app</w:t>
      </w:r>
    </w:p>
    <w:p>
      <w:pPr>
        <w:pStyle w:val="ql-indent-1"/>
        <w:spacing w:before="240" w:after="240"/>
      </w:pPr>
      <w:r>
        <w:t>git init</w:t>
      </w:r>
    </w:p>
    <w:p>
      <w:pPr>
        <w:pStyle w:val="ql-indent-1"/>
        <w:spacing w:before="240" w:after="240"/>
      </w:pPr>
      <w:r>
        <w:t>git add .</w:t>
      </w:r>
    </w:p>
    <w:p>
      <w:pPr>
        <w:pStyle w:val="ql-indent-1"/>
        <w:spacing w:before="240" w:after="0"/>
      </w:pPr>
      <w:r>
        <w:t>git commit -m "Initial commit"</w:t>
      </w:r>
    </w:p>
    <w:p>
      <w:pPr>
        <w:numPr>
          <w:ilvl w:val="0"/>
          <w:numId w:val="12"/>
        </w:numPr>
        <w:spacing w:before="240" w:after="240"/>
        <w:ind w:left="720" w:hanging="329"/>
        <w:jc w:val="left"/>
      </w:pPr>
    </w:p>
    <w:p>
      <w:pPr>
        <w:spacing w:before="240" w:after="240"/>
      </w:pPr>
      <w:r>
        <w:t>then create an empty repo on GitHub and follow its "push an existing repository"</w:t>
      </w:r>
    </w:p>
    <w:p>
      <w:pPr>
        <w:numPr>
          <w:ilvl w:val="0"/>
          <w:numId w:val="13"/>
        </w:numPr>
        <w:spacing w:before="240"/>
        <w:ind w:left="720" w:hanging="329"/>
        <w:jc w:val="left"/>
      </w:pPr>
      <w:r>
        <w:t>instructions.</w:t>
      </w:r>
    </w:p>
    <w:p>
      <w:pPr>
        <w:numPr>
          <w:ilvl w:val="0"/>
          <w:numId w:val="13"/>
        </w:numPr>
        <w:spacing w:after="240"/>
        <w:ind w:left="720" w:hanging="329"/>
        <w:jc w:val="left"/>
      </w:pPr>
      <w:r>
        <w:t xml:space="preserve">In the Render dashboard, click </w:t>
      </w:r>
      <w:r>
        <w:rPr>
          <w:b/>
          <w:bCs/>
        </w:rPr>
        <w:t>New +</w:t>
      </w:r>
      <w:r>
        <w:t xml:space="preserve"> → </w:t>
      </w:r>
      <w:r>
        <w:rPr>
          <w:b/>
          <w:bCs/>
        </w:rPr>
        <w:t>Blueprint</w:t>
      </w:r>
      <w:r>
        <w:t>.</w:t>
      </w:r>
    </w:p>
    <w:p>
      <w:pPr>
        <w:spacing w:before="240" w:after="240"/>
      </w:pPr>
      <w:r>
        <w:t>Connect the repository you just pushed. Render will detect render.yaml</w:t>
      </w:r>
    </w:p>
    <w:p>
      <w:pPr>
        <w:spacing w:before="240" w:after="240"/>
      </w:pPr>
      <w:r>
        <w:t>automatically and show you the resources it's about to create (a web service named</w:t>
      </w:r>
    </w:p>
    <w:p>
      <w:pPr>
        <w:numPr>
          <w:ilvl w:val="0"/>
          <w:numId w:val="14"/>
        </w:numPr>
        <w:spacing w:before="240" w:after="240"/>
        <w:ind w:left="720" w:hanging="329"/>
        <w:jc w:val="left"/>
      </w:pPr>
      <w:r>
        <w:t>photo-gallery-app plus a 5GB disk).</w:t>
      </w:r>
    </w:p>
    <w:p>
      <w:pPr>
        <w:spacing w:before="240" w:after="240"/>
      </w:pPr>
      <w:r>
        <w:t>Before deploying, Render will prompt you for the environment variables marked</w:t>
      </w:r>
    </w:p>
    <w:p>
      <w:pPr>
        <w:spacing w:before="240" w:after="240"/>
      </w:pPr>
      <w:r>
        <w:t>sync: false in the blueprint — enter your real studio email as ADMIN_EMAIL and a</w:t>
      </w:r>
    </w:p>
    <w:p>
      <w:pPr>
        <w:spacing w:before="240" w:after="240"/>
      </w:pPr>
      <w:r>
        <w:t>strong password as ADMIN_PASSWORD. SESSION_SECRET is generated for you</w:t>
      </w:r>
    </w:p>
    <w:p>
      <w:pPr>
        <w:numPr>
          <w:ilvl w:val="0"/>
          <w:numId w:val="15"/>
        </w:numPr>
        <w:spacing w:before="240" w:after="240"/>
        <w:ind w:left="720" w:hanging="329"/>
        <w:jc w:val="left"/>
      </w:pPr>
      <w:r>
        <w:t>automatically.</w:t>
      </w:r>
    </w:p>
    <w:p>
      <w:pPr>
        <w:spacing w:before="240" w:after="240"/>
      </w:pPr>
      <w:r>
        <w:t xml:space="preserve">Click </w:t>
      </w:r>
      <w:r>
        <w:rPr>
          <w:b/>
          <w:bCs/>
        </w:rPr>
        <w:t>Apply</w:t>
      </w:r>
      <w:r>
        <w:t xml:space="preserve"> / </w:t>
      </w:r>
      <w:r>
        <w:rPr>
          <w:b/>
          <w:bCs/>
        </w:rPr>
        <w:t>Deploy</w:t>
      </w:r>
      <w:r>
        <w:t>. Render will build and start the app — this takes a</w:t>
      </w:r>
    </w:p>
    <w:p>
      <w:pPr>
        <w:numPr>
          <w:ilvl w:val="0"/>
          <w:numId w:val="16"/>
        </w:numPr>
        <w:spacing w:before="240" w:after="240"/>
        <w:ind w:left="720" w:hanging="329"/>
        <w:jc w:val="left"/>
      </w:pPr>
      <w:r>
        <w:t>couple of minutes the first time (installing sharp in particular takes a moment).</w:t>
      </w:r>
    </w:p>
    <w:p>
      <w:pPr>
        <w:spacing w:before="240" w:after="240"/>
      </w:pPr>
      <w:r>
        <w:t>Once it's live, Render gives you a URL like https://photo-gallery-app-xxxx.onrender.com.</w:t>
      </w:r>
    </w:p>
    <w:p>
      <w:pPr>
        <w:numPr>
          <w:ilvl w:val="0"/>
          <w:numId w:val="17"/>
        </w:numPr>
        <w:spacing w:before="240" w:after="240"/>
        <w:ind w:left="720" w:hanging="329"/>
        <w:jc w:val="left"/>
      </w:pPr>
      <w:r>
        <w:t>Open /admin/login there and log in with the email/password you set.</w:t>
      </w:r>
    </w:p>
    <w:p>
      <w:pPr>
        <w:spacing w:before="240" w:after="240"/>
      </w:pPr>
      <w:r>
        <w:t>Option B — manual setup (no Blueprint)</w:t>
      </w:r>
    </w:p>
    <w:p>
      <w:pPr>
        <w:spacing w:before="240" w:after="240"/>
      </w:pPr>
      <w:r>
        <w:t>If you'd rather click through the UI yourself instead of using the Blueprint:</w:t>
      </w:r>
    </w:p>
    <w:p>
      <w:pPr>
        <w:spacing w:before="240" w:after="240"/>
      </w:pPr>
      <w:r>
        <w:t>Push the project to GitHub as in step 1 above (or use Render's "deploy without Git"</w:t>
      </w:r>
    </w:p>
    <w:p>
      <w:pPr>
        <w:numPr>
          <w:ilvl w:val="0"/>
          <w:numId w:val="18"/>
        </w:numPr>
        <w:spacing w:before="240"/>
        <w:ind w:left="720" w:hanging="329"/>
        <w:jc w:val="left"/>
      </w:pPr>
      <w:r>
        <w:t>option if offered, uploading the project as a zip/tarball).</w:t>
      </w:r>
    </w:p>
    <w:p>
      <w:pPr>
        <w:numPr>
          <w:ilvl w:val="0"/>
          <w:numId w:val="18"/>
        </w:numPr>
        <w:ind w:left="720" w:hanging="329"/>
        <w:jc w:val="left"/>
      </w:pPr>
      <w:r>
        <w:t xml:space="preserve">In Render: </w:t>
      </w:r>
      <w:r>
        <w:rPr>
          <w:b/>
          <w:bCs/>
        </w:rPr>
        <w:t>New +</w:t>
      </w:r>
      <w:r>
        <w:t xml:space="preserve"> → </w:t>
      </w:r>
      <w:r>
        <w:rPr>
          <w:b/>
          <w:bCs/>
        </w:rPr>
        <w:t>Web Service</w:t>
      </w:r>
      <w:r>
        <w:t>, connect the repo.</w:t>
      </w:r>
    </w:p>
    <w:p>
      <w:pPr>
        <w:numPr>
          <w:ilvl w:val="0"/>
          <w:numId w:val="18"/>
        </w:numPr>
        <w:ind w:left="720" w:hanging="329"/>
        <w:jc w:val="left"/>
      </w:pPr>
      <w:r>
        <w:t xml:space="preserve">Runtime: </w:t>
      </w:r>
      <w:r>
        <w:rPr>
          <w:b/>
          <w:bCs/>
        </w:rPr>
        <w:t>Node</w:t>
      </w:r>
      <w:r>
        <w:t>. Build command: npm install. Start command: npm start.</w:t>
      </w:r>
    </w:p>
    <w:p>
      <w:pPr>
        <w:numPr>
          <w:ilvl w:val="0"/>
          <w:numId w:val="18"/>
        </w:numPr>
        <w:spacing w:after="240"/>
        <w:ind w:left="720" w:hanging="329"/>
        <w:jc w:val="left"/>
      </w:pPr>
      <w:r>
        <w:t xml:space="preserve">Choose the </w:t>
      </w:r>
      <w:r>
        <w:rPr>
          <w:b/>
          <w:bCs/>
        </w:rPr>
        <w:t>Starter</w:t>
      </w:r>
      <w:r>
        <w:t xml:space="preserve"> plan or higher (needed for the disk in the next step).</w:t>
      </w:r>
    </w:p>
    <w:p>
      <w:pPr>
        <w:spacing w:before="240" w:after="240"/>
      </w:pPr>
      <w:r>
        <w:t xml:space="preserve">Under </w:t>
      </w:r>
      <w:r>
        <w:rPr>
          <w:b/>
          <w:bCs/>
        </w:rPr>
        <w:t>Disks</w:t>
      </w:r>
      <w:r>
        <w:t>, add a disk — name it anything (e.g. gallery-storage), mount path</w:t>
      </w:r>
    </w:p>
    <w:p>
      <w:pPr>
        <w:numPr>
          <w:ilvl w:val="0"/>
          <w:numId w:val="19"/>
        </w:numPr>
        <w:spacing w:before="240"/>
        <w:ind w:left="720" w:hanging="329"/>
        <w:jc w:val="left"/>
      </w:pPr>
      <w:r>
        <w:t>/var/data, size 5GB is plenty to start.</w:t>
      </w:r>
    </w:p>
    <w:p>
      <w:pPr>
        <w:numPr>
          <w:ilvl w:val="0"/>
          <w:numId w:val="19"/>
        </w:numPr>
        <w:ind w:left="720" w:hanging="329"/>
        <w:jc w:val="left"/>
      </w:pPr>
      <w:r>
        <w:t xml:space="preserve">Under </w:t>
      </w:r>
      <w:r>
        <w:rPr>
          <w:b/>
          <w:bCs/>
        </w:rPr>
        <w:t>Environment</w:t>
      </w:r>
      <w:r>
        <w:t>, add:</w:t>
      </w:r>
    </w:p>
    <w:p>
      <w:pPr>
        <w:numPr>
          <w:ilvl w:val="0"/>
          <w:numId w:val="19"/>
        </w:numPr>
        <w:ind w:left="720" w:hanging="329"/>
        <w:jc w:val="left"/>
      </w:pPr>
      <w:r>
        <w:t>STORAGE_ROOT = /var/data (must match the disk's mount path exactly)</w:t>
      </w:r>
    </w:p>
    <w:p>
      <w:pPr>
        <w:numPr>
          <w:ilvl w:val="0"/>
          <w:numId w:val="19"/>
        </w:numPr>
        <w:ind w:left="720" w:hanging="329"/>
        <w:jc w:val="left"/>
      </w:pPr>
      <w:r>
        <w:t>SESSION_SECRET = a long random string (Render can generate one for you)</w:t>
      </w:r>
    </w:p>
    <w:p>
      <w:pPr>
        <w:numPr>
          <w:ilvl w:val="0"/>
          <w:numId w:val="19"/>
        </w:numPr>
        <w:ind w:left="720" w:hanging="329"/>
        <w:jc w:val="left"/>
      </w:pPr>
      <w:r>
        <w:t>ADMIN_EMAIL = your real studio login email</w:t>
      </w:r>
    </w:p>
    <w:p>
      <w:pPr>
        <w:numPr>
          <w:ilvl w:val="0"/>
          <w:numId w:val="19"/>
        </w:numPr>
        <w:ind w:left="720" w:hanging="329"/>
        <w:jc w:val="left"/>
      </w:pPr>
      <w:r>
        <w:t>ADMIN_PASSWORD = a strong password</w:t>
      </w:r>
    </w:p>
    <w:p>
      <w:pPr>
        <w:numPr>
          <w:ilvl w:val="0"/>
          <w:numId w:val="19"/>
        </w:numPr>
        <w:spacing w:after="240"/>
        <w:ind w:left="720" w:hanging="329"/>
        <w:jc w:val="left"/>
      </w:pPr>
      <w:r>
        <w:t xml:space="preserve">Click </w:t>
      </w:r>
      <w:r>
        <w:rPr>
          <w:b/>
          <w:bCs/>
        </w:rPr>
        <w:t>Create Web Service</w:t>
      </w:r>
      <w:r>
        <w:t>. Render builds and deploys automatically.</w:t>
      </w:r>
    </w:p>
    <w:p>
      <w:pPr>
        <w:spacing w:before="240" w:after="240"/>
      </w:pPr>
      <w:r>
        <w:t>After it's liveLog in at https://&lt;your-render-url&gt;/admin/login with the ADMIN_EMAIL /</w:t>
      </w:r>
    </w:p>
    <w:p>
      <w:pPr>
        <w:numPr>
          <w:ilvl w:val="0"/>
          <w:numId w:val="20"/>
        </w:numPr>
        <w:spacing w:before="240" w:after="240"/>
        <w:ind w:left="720" w:hanging="329"/>
        <w:jc w:val="left"/>
      </w:pPr>
      <w:r>
        <w:t>ADMIN_PASSWORD you set — that's your real studio login going forward.</w:t>
      </w:r>
    </w:p>
    <w:p>
      <w:pPr>
        <w:spacing w:before="240" w:after="240"/>
      </w:pPr>
      <w:r>
        <w:t>Every future git push to the connected branch triggers an automatic redeploy; your</w:t>
      </w:r>
    </w:p>
    <w:p>
      <w:pPr>
        <w:spacing w:before="240" w:after="240"/>
      </w:pPr>
      <w:r>
        <w:t>photos and galleries persist across deploys because they live on the attached disk, not</w:t>
      </w:r>
    </w:p>
    <w:p>
      <w:pPr>
        <w:numPr>
          <w:ilvl w:val="0"/>
          <w:numId w:val="21"/>
        </w:numPr>
        <w:spacing w:before="240" w:after="240"/>
        <w:ind w:left="720" w:hanging="329"/>
        <w:jc w:val="left"/>
      </w:pPr>
      <w:r>
        <w:t>in the deployed code.</w:t>
      </w:r>
    </w:p>
    <w:p>
      <w:pPr>
        <w:spacing w:before="240" w:after="240"/>
      </w:pPr>
      <w:r>
        <w:t xml:space="preserve">Render's free-tier equivalent (if you downgrade later) does </w:t>
      </w:r>
      <w:r>
        <w:rPr>
          <w:b/>
          <w:bCs/>
        </w:rPr>
        <w:t>not</w:t>
      </w:r>
      <w:r>
        <w:t xml:space="preserve"> keep a disk, so</w:t>
      </w:r>
    </w:p>
    <w:p>
      <w:pPr>
        <w:numPr>
          <w:ilvl w:val="0"/>
          <w:numId w:val="22"/>
        </w:numPr>
        <w:spacing w:before="240" w:after="240"/>
        <w:ind w:left="720" w:hanging="329"/>
        <w:jc w:val="left"/>
      </w:pPr>
      <w:r>
        <w:t>don't drop below the Starter plan once you have real client galleries on it.</w:t>
      </w:r>
    </w:p>
    <w:p>
      <w:pPr>
        <w:spacing w:before="240" w:after="240"/>
      </w:pPr>
      <w:r>
        <w:t>If you outgrow local-disk storage (very large photo volumes) or want faster global</w:t>
      </w:r>
    </w:p>
    <w:p>
      <w:pPr>
        <w:spacing w:before="240" w:after="240"/>
      </w:pPr>
      <w:r>
        <w:t>delivery, moving image storage to S3-compatible object storage is a reasonable next</w:t>
      </w:r>
    </w:p>
    <w:p>
      <w:pPr>
        <w:numPr>
          <w:ilvl w:val="0"/>
          <w:numId w:val="23"/>
        </w:numPr>
        <w:spacing w:before="240" w:after="240"/>
        <w:ind w:left="720" w:hanging="329"/>
        <w:jc w:val="left"/>
      </w:pPr>
      <w:r>
        <w:t>step — ask any time and it can be wired in.</w:t>
      </w:r>
    </w:p>
    <w:p>
      <w:pPr>
        <w:spacing w:before="240" w:after="240"/>
      </w:pPr>
    </w:p>
    <w:p>
      <w:pPr>
        <w:spacing w:before="240" w:after="240"/>
      </w:pPr>
      <w:r>
        <w:t>Always keep SESSION_SECRET and your admin password private — don't commit real</w:t>
      </w:r>
    </w:p>
    <w:p>
      <w:pPr>
        <w:spacing w:before="240" w:after="240"/>
      </w:pPr>
      <w:r>
        <w:t>credentials into the GitHub repo.</w:t>
      </w:r>
    </w:p>
    <w:p>
      <w:pPr>
        <w:spacing w:before="240" w:after="240"/>
      </w:pP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Project structure</w:t>
      </w:r>
    </w:p>
    <w:p>
      <w:pPr>
        <w:spacing w:before="240" w:after="240"/>
      </w:pPr>
      <w:r>
        <w:t>photo-gallery-app/</w:t>
      </w:r>
    </w:p>
    <w:p>
      <w:pPr>
        <w:spacing w:before="240" w:after="240"/>
      </w:pPr>
      <w:r>
        <w:t>server.js # app entry point</w:t>
      </w:r>
    </w:p>
    <w:p>
      <w:pPr>
        <w:spacing w:before="240" w:after="240"/>
      </w:pPr>
      <w:r>
        <w:t>db/db.js # SQLite schema + connection</w:t>
      </w:r>
    </w:p>
    <w:p>
      <w:pPr>
        <w:spacing w:before="240" w:after="240"/>
      </w:pPr>
      <w:r>
        <w:t>routes/admin.js # studio admin routes</w:t>
      </w:r>
    </w:p>
    <w:p>
      <w:pPr>
        <w:spacing w:before="240" w:after="240"/>
      </w:pPr>
      <w:r>
        <w:t>routes/client.js # client-facing gallery routes</w:t>
      </w:r>
    </w:p>
    <w:p>
      <w:pPr>
        <w:spacing w:before="240" w:after="240"/>
      </w:pPr>
      <w:r>
        <w:t>utils/images.js # thumbnail + watermark generation (sharp)</w:t>
      </w:r>
    </w:p>
    <w:p>
      <w:pPr>
        <w:spacing w:before="240" w:after="240"/>
      </w:pPr>
      <w:r>
        <w:t>utils/auth.js # login guards</w:t>
      </w:r>
    </w:p>
    <w:p>
      <w:pPr>
        <w:spacing w:before="240" w:after="240"/>
      </w:pPr>
      <w:r>
        <w:t>views/ # EJS templates (admin/* and client/*)</w:t>
      </w:r>
    </w:p>
    <w:p>
      <w:pPr>
        <w:spacing w:before="240" w:after="240"/>
      </w:pPr>
      <w:r>
        <w:t>public/css/style.css # all styling</w:t>
      </w:r>
    </w:p>
    <w:p>
      <w:pPr>
        <w:spacing w:before="240" w:after="240"/>
      </w:pPr>
      <w:r>
        <w:t>public/js/admin.js # admin dashboard interactions</w:t>
      </w:r>
    </w:p>
    <w:p>
      <w:pPr>
        <w:spacing w:before="240" w:after="240"/>
      </w:pPr>
      <w:r>
        <w:t>public/js/client.js # client gallery interactions (favorite, lightbox, comments)</w:t>
      </w:r>
    </w:p>
    <w:p>
      <w:pPr>
        <w:spacing w:before="240" w:after="240"/>
      </w:pPr>
      <w:r>
        <w:t>uploads/ # uploaded photos land here (full/thumbs/watermarked per gallery)</w:t>
      </w:r>
    </w:p>
    <w:p>
      <w:pPr>
        <w:spacing w:before="240" w:after="240"/>
      </w:pPr>
      <w:r>
        <w:t>data/ # gallery.db (SQLite) — created on first run</w:t>
      </w:r>
    </w:p>
    <w:p>
      <w:pPr>
        <w:spacing w:before="240" w:after="240"/>
      </w:pP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Notes &amp; limitations (things to know before relying on this for real clients)</w:t>
      </w:r>
    </w:p>
    <w:p>
      <w:pPr>
        <w:spacing w:before="240" w:after="240"/>
      </w:pPr>
      <w:r>
        <w:t>There's currently one shared password per gallery (not individual client accounts), which</w:t>
      </w:r>
    </w:p>
    <w:p>
      <w:pPr>
        <w:spacing w:before="240" w:after="240"/>
      </w:pPr>
      <w:r>
        <w:t>matches how most photography proofing tools work, but means anyone with the link + password</w:t>
      </w:r>
    </w:p>
    <w:p>
      <w:pPr>
        <w:numPr>
          <w:ilvl w:val="0"/>
          <w:numId w:val="24"/>
        </w:numPr>
        <w:spacing w:before="240" w:after="240"/>
        <w:ind w:left="720" w:hanging="329"/>
        <w:jc w:val="left"/>
      </w:pPr>
      <w:r>
        <w:t>can access it.</w:t>
      </w:r>
    </w:p>
    <w:p>
      <w:pPr>
        <w:spacing w:before="240" w:after="240"/>
      </w:pPr>
      <w:r>
        <w:t>There's no email notification system yet — you'll need to manually send clients their</w:t>
      </w:r>
    </w:p>
    <w:p>
      <w:pPr>
        <w:numPr>
          <w:ilvl w:val="0"/>
          <w:numId w:val="25"/>
        </w:numPr>
        <w:spacing w:before="240" w:after="240"/>
        <w:ind w:left="720" w:hanging="329"/>
        <w:jc w:val="left"/>
      </w:pPr>
      <w:r>
        <w:t>gallery link (e.g. via your usual email).</w:t>
      </w:r>
    </w:p>
    <w:p>
      <w:pPr>
        <w:spacing w:before="240" w:after="240"/>
      </w:pPr>
      <w:r>
        <w:t>Comments are simple notes tied to a photo; there's no admin reply-in-app yet (you'd</w:t>
      </w:r>
    </w:p>
    <w:p>
      <w:pPr>
        <w:numPr>
          <w:ilvl w:val="0"/>
          <w:numId w:val="26"/>
        </w:numPr>
        <w:spacing w:before="240" w:after="240"/>
        <w:ind w:left="720" w:hanging="329"/>
        <w:jc w:val="left"/>
      </w:pPr>
      <w:r>
        <w:t>reply to your client directly).</w:t>
      </w:r>
    </w:p>
    <w:p>
      <w:pPr>
        <w:spacing w:before="240" w:after="240"/>
      </w:pPr>
      <w:r>
        <w:t>No built-in payment/e-commerce — if you want to gate downloads behind a payment, do that</w:t>
      </w:r>
    </w:p>
    <w:p>
      <w:pPr>
        <w:numPr>
          <w:ilvl w:val="0"/>
          <w:numId w:val="27"/>
        </w:numPr>
        <w:spacing w:before="240" w:after="240"/>
        <w:ind w:left="720" w:hanging="329"/>
        <w:jc w:val="left"/>
      </w:pPr>
      <w:r>
        <w:t>through your existing invoicing/payment tool and just flip "Allow downloads" on once paid.</w:t>
      </w:r>
    </w:p>
    <w:p>
      <w:pPr>
        <w:spacing w:before="240" w:after="240"/>
      </w:pPr>
    </w:p>
    <w:p>
      <w:pPr>
        <w:spacing w:before="240" w:after="240"/>
      </w:pPr>
      <w:r>
        <w:t>This is a solid, working foundation — happy to extend it (email notifications, print</w:t>
      </w:r>
    </w:p>
    <w:p>
      <w:pPr>
        <w:spacing w:before="240" w:after="240"/>
      </w:pPr>
      <w:r>
        <w:t>ordering, multi-photographer accounts, S3 storage, etc.) whenever you're ready for the</w:t>
      </w:r>
    </w:p>
    <w:p>
      <w:pPr>
        <w:spacing w:before="240" w:after="240"/>
      </w:pPr>
      <w:r>
        <w:t>next round.</w:t>
      </w:r>
    </w:p>
    <w:sectPr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character" w:customStyle="1" w:styleId="ql-ui">
    <w:name w:val="ql-ui"/>
    <w:basedOn w:val="DefaultParagraphFont"/>
  </w:style>
  <w:style w:type="paragraph" w:customStyle="1" w:styleId="ql-indent-1">
    <w:name w:val="ql-indent-1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localhost:3000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